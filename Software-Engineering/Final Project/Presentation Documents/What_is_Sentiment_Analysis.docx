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top w:w="360" w:type="dxa"/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5310"/>
        <w:gridCol w:w="4040"/>
      </w:tblGrid>
      <w:tr w:rsidR="00A37133" w:rsidRPr="00A37133" w14:paraId="36048AD1" w14:textId="77777777" w:rsidTr="00A37133">
        <w:trPr>
          <w:trHeight w:val="1798"/>
        </w:trPr>
        <w:tc>
          <w:tcPr>
            <w:tcW w:w="5310" w:type="dxa"/>
          </w:tcPr>
          <w:p w14:paraId="2E428088" w14:textId="63CED0D3" w:rsidR="00A37133" w:rsidRPr="004B7149" w:rsidRDefault="004B7149" w:rsidP="00582EB8">
            <w:pPr>
              <w:pStyle w:val="ContactInfo"/>
              <w:rPr>
                <w:b/>
                <w:bCs/>
                <w:sz w:val="28"/>
                <w:szCs w:val="22"/>
              </w:rPr>
            </w:pPr>
            <w:r w:rsidRPr="004B7149">
              <w:rPr>
                <w:b/>
                <w:bCs/>
                <w:sz w:val="28"/>
                <w:szCs w:val="22"/>
              </w:rPr>
              <w:t>What is Sentiment Analysis?</w:t>
            </w:r>
          </w:p>
          <w:p w14:paraId="4EC0FBA5" w14:textId="5734FDDE" w:rsidR="004B7149" w:rsidRDefault="004B7149" w:rsidP="00582EB8">
            <w:pPr>
              <w:pStyle w:val="ContactInfo"/>
            </w:pPr>
            <w:r>
              <w:rPr>
                <w:noProof/>
              </w:rPr>
              <mc:AlternateContent>
                <mc:Choice Requires="wps">
                  <w:drawing>
                    <wp:anchor distT="91440" distB="91440" distL="114300" distR="114300" simplePos="0" relativeHeight="251661312" behindDoc="0" locked="0" layoutInCell="1" allowOverlap="1" wp14:anchorId="1E6F4DAE" wp14:editId="3E1ED42C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316230</wp:posOffset>
                      </wp:positionV>
                      <wp:extent cx="3474720" cy="1403985"/>
                      <wp:effectExtent l="0" t="0" r="0" b="0"/>
                      <wp:wrapTopAndBottom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4720" cy="1403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6CCAFF" w14:textId="16CCD755" w:rsidR="004B7149" w:rsidRDefault="004B7149">
                                  <w:pPr>
                                    <w:pBdr>
                                      <w:top w:val="single" w:sz="24" w:space="8" w:color="155078" w:themeColor="accent1"/>
                                      <w:bottom w:val="single" w:sz="24" w:space="8" w:color="155078" w:themeColor="accent1"/>
                                    </w:pBdr>
                                    <w:spacing w:after="0"/>
                                    <w:rPr>
                                      <w:i/>
                                      <w:iCs/>
                                      <w:color w:val="155078" w:themeColor="accent1"/>
                                    </w:rPr>
                                  </w:pPr>
                                  <w:r>
                                    <w:rPr>
                                      <w:i/>
                                      <w:iCs/>
                                      <w:color w:val="155078" w:themeColor="accent1"/>
                                      <w:szCs w:val="24"/>
                                    </w:rPr>
                                    <w:t>“Sentiment Analysis is the use of natural language processing, text analysis, computational linguistics, and biometrics to systematically identify, extract, quantify, and study affective states and subjective information.” - Wikipedia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58500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1E6F4DA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0;margin-top:24.9pt;width:273.6pt;height:110.55pt;z-index:251661312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" filled="f" stroked="f">
                      <v:textbox style="mso-fit-shape-to-text:t">
                        <w:txbxContent>
                          <w:p w14:paraId="286CCAFF" w14:textId="16CCD755" w:rsidR="004B7149" w:rsidRDefault="004B7149">
                            <w:pPr>
                              <w:pBdr>
                                <w:top w:val="single" w:sz="24" w:space="8" w:color="155078" w:themeColor="accent1"/>
                                <w:bottom w:val="single" w:sz="24" w:space="8" w:color="155078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155078" w:themeColor="accent1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155078" w:themeColor="accent1"/>
                                <w:szCs w:val="24"/>
                              </w:rPr>
                              <w:t>“Sentiment Analysis is the use of natural language processing, text analysis, computational linguistics, and biometrics to systematically identify, extract, quantify, and study affective states and subjective information.” - Wikipedia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</w:p>
          <w:p w14:paraId="017FADDE" w14:textId="77777777" w:rsidR="004B7149" w:rsidRDefault="004B7149" w:rsidP="00582EB8">
            <w:pPr>
              <w:pStyle w:val="ContactInfo"/>
            </w:pPr>
          </w:p>
          <w:p w14:paraId="5304EDD8" w14:textId="14AE9C90" w:rsidR="003431DB" w:rsidRDefault="003431DB" w:rsidP="003431DB">
            <w:pPr>
              <w:pStyle w:val="ContactInfo"/>
              <w:numPr>
                <w:ilvl w:val="0"/>
                <w:numId w:val="2"/>
              </w:numPr>
            </w:pPr>
            <w:r>
              <w:t>Sentiment Analysis takes consideration of a language, the jargon within the language, and modern context of phrases to categorize the phrase between a positive, neutral, or negative sentiment</w:t>
            </w:r>
          </w:p>
          <w:p w14:paraId="2042E0CB" w14:textId="1A3DE19C" w:rsidR="003431DB" w:rsidRPr="00A37133" w:rsidRDefault="003431DB" w:rsidP="00582EB8">
            <w:pPr>
              <w:pStyle w:val="ContactInfo"/>
            </w:pPr>
          </w:p>
        </w:tc>
        <w:tc>
          <w:tcPr>
            <w:tcW w:w="4040" w:type="dxa"/>
          </w:tcPr>
          <w:p w14:paraId="40B68B23" w14:textId="39CE61D7" w:rsidR="00A37133" w:rsidRPr="00A37133" w:rsidRDefault="004B7149" w:rsidP="00A37133">
            <w:pPr>
              <w:pStyle w:val="ContactInf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D8C34DF" wp14:editId="43E9C20C">
                      <wp:simplePos x="0" y="0"/>
                      <wp:positionH relativeFrom="column">
                        <wp:posOffset>53975</wp:posOffset>
                      </wp:positionH>
                      <wp:positionV relativeFrom="paragraph">
                        <wp:posOffset>0</wp:posOffset>
                      </wp:positionV>
                      <wp:extent cx="2438400" cy="140462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384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71B69B" w14:textId="16067579" w:rsidR="004B7149" w:rsidRPr="004B7149" w:rsidRDefault="004B7149">
                                  <w:pPr>
                                    <w:rPr>
                                      <w:b/>
                                      <w:color w:val="262626" w:themeColor="text1" w:themeTint="D9"/>
                                      <w:sz w:val="44"/>
                                      <w:szCs w:val="36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4B7149">
                                    <w:rPr>
                                      <w:b/>
                                      <w:color w:val="262626" w:themeColor="text1" w:themeTint="D9"/>
                                      <w:sz w:val="44"/>
                                      <w:szCs w:val="36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Sentiment Analysis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D8C34DF" id="_x0000_s1027" type="#_x0000_t202" style="position:absolute;left:0;text-align:left;margin-left:4.25pt;margin-top:0;width:19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" filled="f" stroked="f">
                      <v:textbox style="mso-fit-shape-to-text:t">
                        <w:txbxContent>
                          <w:p w14:paraId="5071B69B" w14:textId="16067579" w:rsidR="004B7149" w:rsidRPr="004B7149" w:rsidRDefault="004B7149">
                            <w:pPr>
                              <w:rPr>
                                <w:b/>
                                <w:color w:val="262626" w:themeColor="text1" w:themeTint="D9"/>
                                <w:sz w:val="44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7149">
                              <w:rPr>
                                <w:b/>
                                <w:color w:val="262626" w:themeColor="text1" w:themeTint="D9"/>
                                <w:sz w:val="44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Sentiment Analysis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2584E4F1" w14:textId="227822FF" w:rsidR="00D45945" w:rsidRDefault="004B7149" w:rsidP="004B7149">
      <w:pPr>
        <w:pStyle w:val="ContactInfo"/>
        <w:rPr>
          <w:b/>
          <w:bCs/>
          <w:sz w:val="28"/>
          <w:szCs w:val="22"/>
        </w:rPr>
      </w:pPr>
      <w:r w:rsidRPr="004B7149">
        <w:rPr>
          <w:b/>
          <w:bCs/>
          <w:sz w:val="28"/>
          <w:szCs w:val="22"/>
        </w:rPr>
        <w:t>Sentiment Analysis in Python</w:t>
      </w:r>
    </w:p>
    <w:p w14:paraId="75E35C16" w14:textId="2E50B4D3" w:rsidR="004B7149" w:rsidRDefault="004B7149" w:rsidP="004B7149">
      <w:pPr>
        <w:pStyle w:val="ContactInfo"/>
        <w:rPr>
          <w:b/>
          <w:bCs/>
          <w:sz w:val="28"/>
          <w:szCs w:val="22"/>
        </w:rPr>
      </w:pPr>
    </w:p>
    <w:p w14:paraId="6EA9EE96" w14:textId="77777777" w:rsidR="003431DB" w:rsidRPr="002B479E" w:rsidRDefault="004B7149" w:rsidP="002B479E">
      <w:pPr>
        <w:pStyle w:val="ContactInfo"/>
        <w:numPr>
          <w:ilvl w:val="0"/>
          <w:numId w:val="2"/>
        </w:numPr>
      </w:pPr>
      <w:r w:rsidRPr="002B479E">
        <w:t>NLTK – the Natural Language Toolkit</w:t>
      </w:r>
    </w:p>
    <w:p w14:paraId="70925E98" w14:textId="77777777" w:rsidR="003431DB" w:rsidRPr="002B479E" w:rsidRDefault="003431DB" w:rsidP="002B479E">
      <w:pPr>
        <w:pStyle w:val="ContactInfo"/>
        <w:numPr>
          <w:ilvl w:val="1"/>
          <w:numId w:val="2"/>
        </w:numPr>
      </w:pPr>
      <w:r w:rsidRPr="002B479E">
        <w:t>NLTK is a suite of libraries including:</w:t>
      </w:r>
    </w:p>
    <w:p w14:paraId="56BBB1F1" w14:textId="77777777" w:rsidR="003431DB" w:rsidRPr="002B479E" w:rsidRDefault="003431DB" w:rsidP="002B479E">
      <w:pPr>
        <w:pStyle w:val="ContactInfo"/>
        <w:numPr>
          <w:ilvl w:val="2"/>
          <w:numId w:val="2"/>
        </w:numPr>
      </w:pPr>
      <w:r w:rsidRPr="002B479E">
        <w:t>Classification</w:t>
      </w:r>
    </w:p>
    <w:p w14:paraId="53E31D9C" w14:textId="77777777" w:rsidR="003431DB" w:rsidRPr="002B479E" w:rsidRDefault="003431DB" w:rsidP="002B479E">
      <w:pPr>
        <w:pStyle w:val="ContactInfo"/>
        <w:numPr>
          <w:ilvl w:val="2"/>
          <w:numId w:val="2"/>
        </w:numPr>
      </w:pPr>
      <w:r w:rsidRPr="002B479E">
        <w:t>Tokenization</w:t>
      </w:r>
    </w:p>
    <w:p w14:paraId="1FB83703" w14:textId="77777777" w:rsidR="003431DB" w:rsidRPr="002B479E" w:rsidRDefault="003431DB" w:rsidP="002B479E">
      <w:pPr>
        <w:pStyle w:val="ContactInfo"/>
        <w:numPr>
          <w:ilvl w:val="2"/>
          <w:numId w:val="2"/>
        </w:numPr>
      </w:pPr>
      <w:r w:rsidRPr="002B479E">
        <w:t>Stemming</w:t>
      </w:r>
    </w:p>
    <w:p w14:paraId="421039F8" w14:textId="77777777" w:rsidR="003431DB" w:rsidRPr="002B479E" w:rsidRDefault="003431DB" w:rsidP="002B479E">
      <w:pPr>
        <w:pStyle w:val="ContactInfo"/>
        <w:numPr>
          <w:ilvl w:val="2"/>
          <w:numId w:val="2"/>
        </w:numPr>
      </w:pPr>
      <w:r w:rsidRPr="002B479E">
        <w:t>Tagging</w:t>
      </w:r>
    </w:p>
    <w:p w14:paraId="24D20BC8" w14:textId="77777777" w:rsidR="003431DB" w:rsidRPr="002B479E" w:rsidRDefault="003431DB" w:rsidP="002B479E">
      <w:pPr>
        <w:pStyle w:val="ContactInfo"/>
        <w:numPr>
          <w:ilvl w:val="2"/>
          <w:numId w:val="2"/>
        </w:numPr>
      </w:pPr>
      <w:r w:rsidRPr="002B479E">
        <w:t>Parsing</w:t>
      </w:r>
    </w:p>
    <w:p w14:paraId="6935CDCE" w14:textId="6C0B1B2B" w:rsidR="004B7149" w:rsidRPr="002B479E" w:rsidRDefault="004B7149" w:rsidP="002B479E">
      <w:pPr>
        <w:pStyle w:val="ContactInfo"/>
        <w:numPr>
          <w:ilvl w:val="0"/>
          <w:numId w:val="2"/>
        </w:numPr>
      </w:pPr>
      <w:r w:rsidRPr="002B479E">
        <w:t xml:space="preserve"> </w:t>
      </w:r>
      <w:proofErr w:type="spellStart"/>
      <w:r w:rsidR="003431DB" w:rsidRPr="002B479E">
        <w:t>Vader_le</w:t>
      </w:r>
      <w:r w:rsidR="002B479E" w:rsidRPr="002B479E">
        <w:t>xi</w:t>
      </w:r>
      <w:r w:rsidR="003431DB" w:rsidRPr="002B479E">
        <w:t>con</w:t>
      </w:r>
      <w:proofErr w:type="spellEnd"/>
      <w:r w:rsidR="002B479E" w:rsidRPr="002B479E">
        <w:t xml:space="preserve"> – a library used with NLTK</w:t>
      </w:r>
    </w:p>
    <w:p w14:paraId="2F400D0A" w14:textId="011E2F85" w:rsidR="003431DB" w:rsidRPr="002B479E" w:rsidRDefault="002B479E" w:rsidP="002B479E">
      <w:pPr>
        <w:pStyle w:val="ContactInfo"/>
        <w:numPr>
          <w:ilvl w:val="1"/>
          <w:numId w:val="2"/>
        </w:numPr>
      </w:pPr>
      <w:proofErr w:type="spellStart"/>
      <w:r w:rsidRPr="002B479E">
        <w:t>Vader_lexicon</w:t>
      </w:r>
      <w:proofErr w:type="spellEnd"/>
      <w:r w:rsidRPr="002B479E">
        <w:t xml:space="preserve"> connects the words of a phrase to find the meaning</w:t>
      </w:r>
    </w:p>
    <w:p w14:paraId="7E11AE32" w14:textId="3F3A542A" w:rsidR="002B479E" w:rsidRPr="002B479E" w:rsidRDefault="002B479E" w:rsidP="002B479E">
      <w:pPr>
        <w:pStyle w:val="ContactInfo"/>
        <w:numPr>
          <w:ilvl w:val="1"/>
          <w:numId w:val="2"/>
        </w:numPr>
      </w:pPr>
      <w:r w:rsidRPr="002B479E">
        <w:t>Commonly used when considering social media posts</w:t>
      </w:r>
    </w:p>
    <w:p w14:paraId="3BBB98EA" w14:textId="7893B8FD" w:rsidR="002B479E" w:rsidRPr="002B479E" w:rsidRDefault="002B479E" w:rsidP="002B479E">
      <w:pPr>
        <w:pStyle w:val="ContactInfo"/>
        <w:numPr>
          <w:ilvl w:val="1"/>
          <w:numId w:val="2"/>
        </w:numPr>
      </w:pPr>
      <w:r w:rsidRPr="002B479E">
        <w:t>Produces a polarity level of the text</w:t>
      </w:r>
    </w:p>
    <w:p w14:paraId="562CC2DC" w14:textId="4335A9F6" w:rsidR="002B479E" w:rsidRPr="002B479E" w:rsidRDefault="002B479E" w:rsidP="002B479E">
      <w:pPr>
        <w:pStyle w:val="ContactInfo"/>
        <w:numPr>
          <w:ilvl w:val="1"/>
          <w:numId w:val="2"/>
        </w:numPr>
      </w:pPr>
      <w:r w:rsidRPr="002B479E">
        <w:t>Calculates a compound, which is essentially the mean of the values across the polarity and determines the overall sentiment</w:t>
      </w:r>
    </w:p>
    <w:p w14:paraId="7CC61070" w14:textId="585B7317" w:rsidR="002B479E" w:rsidRPr="002B479E" w:rsidRDefault="002B479E" w:rsidP="002B479E">
      <w:pPr>
        <w:pStyle w:val="ContactInfo"/>
        <w:numPr>
          <w:ilvl w:val="2"/>
          <w:numId w:val="2"/>
        </w:numPr>
      </w:pPr>
      <w:r w:rsidRPr="002B479E">
        <w:t>Values range from -1 to 1</w:t>
      </w:r>
    </w:p>
    <w:sectPr w:rsidR="002B479E" w:rsidRPr="002B479E" w:rsidSect="00A37133">
      <w:headerReference w:type="default" r:id="rId11"/>
      <w:pgSz w:w="12240" w:h="15840"/>
      <w:pgMar w:top="720" w:right="1440" w:bottom="72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D2603" w14:textId="77777777" w:rsidR="00730DD0" w:rsidRDefault="00730DD0" w:rsidP="00D45945">
      <w:pPr>
        <w:spacing w:before="0" w:after="0" w:line="240" w:lineRule="auto"/>
      </w:pPr>
      <w:r>
        <w:separator/>
      </w:r>
    </w:p>
  </w:endnote>
  <w:endnote w:type="continuationSeparator" w:id="0">
    <w:p w14:paraId="06624D8C" w14:textId="77777777" w:rsidR="00730DD0" w:rsidRDefault="00730DD0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EDB1D" w14:textId="77777777" w:rsidR="00730DD0" w:rsidRDefault="00730DD0" w:rsidP="00D45945">
      <w:pPr>
        <w:spacing w:before="0" w:after="0" w:line="240" w:lineRule="auto"/>
      </w:pPr>
      <w:r>
        <w:separator/>
      </w:r>
    </w:p>
  </w:footnote>
  <w:footnote w:type="continuationSeparator" w:id="0">
    <w:p w14:paraId="66A08C84" w14:textId="77777777" w:rsidR="00730DD0" w:rsidRDefault="00730DD0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ED281" w14:textId="77777777" w:rsidR="00D45945" w:rsidRDefault="0085357E">
    <w:pPr>
      <w:pStyle w:val="Header"/>
    </w:pPr>
    <w:r>
      <w:rPr>
        <w:rFonts w:ascii="Corbel" w:hAnsi="Corbel"/>
        <w:noProof/>
        <w:sz w:val="40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4979DB3" wp14:editId="47899FB0">
              <wp:simplePos x="0" y="0"/>
              <mc:AlternateContent>
                <mc:Choice Requires="wp14">
                  <wp:positionH relativeFrom="page">
                    <wp14:pctPosHOffset>-2700</wp14:pctPosHOffset>
                  </wp:positionH>
                </mc:Choice>
                <mc:Fallback>
                  <wp:positionH relativeFrom="page">
                    <wp:posOffset>-209550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-15300</wp14:pctPosVOffset>
                  </wp:positionV>
                </mc:Choice>
                <mc:Fallback>
                  <wp:positionV relativeFrom="page">
                    <wp:posOffset>-1538605</wp:posOffset>
                  </wp:positionV>
                </mc:Fallback>
              </mc:AlternateContent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/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199467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/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/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05BFFD9B" w14:textId="77777777"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/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/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/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/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/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04979DB3" id="Group 3" o:spid="_x0000_s1028" alt="&quot;&quot;" style="position:absolute;left:0;text-align:left;margin-left:0;margin-top:0;width:644.55pt;height:963pt;z-index:251662336;mso-width-percent:1053;mso-height-percent:1216;mso-left-percent:-27;mso-top-percent:-153;mso-position-horizontal-relative:page;mso-position-vertical-relative:page;mso-width-percent:1053;mso-height-percent:1216;mso-left-percent:-27;mso-top-percent:-153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">
              <v:shape id="Freeform: Shape 10" o:spid="_x0000_s1029" style="position:absolute;left:39200;width:4063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0" style="position:absolute;left:41994;top:4402;width:32261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31" style="position:absolute;left:44365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5024;top:28109;width:11353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14:paraId="05BFFD9B" w14:textId="77777777"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3" style="position:absolute;left:54017;top:94826;width:27838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4" style="position:absolute;left:59774;top:100414;width:18227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5" style="position:absolute;left:58081;top:105240;width:4605;height:4546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6" style="position:absolute;left:71120;top:95334;width:2370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7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" fillcolor="#9a4168 [2406]" stroked="f"/>
              <w10:wrap anchorx="page" anchory="page"/>
            </v:group>
          </w:pict>
        </mc:Fallback>
      </mc:AlternateContent>
    </w:r>
    <w:r w:rsidR="00D45945" w:rsidRPr="00615018">
      <w:rPr>
        <w:noProof/>
        <w:color w:val="000000" w:themeColor="text1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6C4F28"/>
    <w:multiLevelType w:val="hybridMultilevel"/>
    <w:tmpl w:val="FE780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245970"/>
    <w:multiLevelType w:val="hybridMultilevel"/>
    <w:tmpl w:val="E2C4F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149"/>
    <w:rsid w:val="00083BAA"/>
    <w:rsid w:val="001766D6"/>
    <w:rsid w:val="002B479E"/>
    <w:rsid w:val="003431DB"/>
    <w:rsid w:val="003E24DF"/>
    <w:rsid w:val="00454CEC"/>
    <w:rsid w:val="004A2B0D"/>
    <w:rsid w:val="004B7149"/>
    <w:rsid w:val="00503D03"/>
    <w:rsid w:val="00564809"/>
    <w:rsid w:val="005C2210"/>
    <w:rsid w:val="00615018"/>
    <w:rsid w:val="0062123A"/>
    <w:rsid w:val="00646E75"/>
    <w:rsid w:val="006F6F10"/>
    <w:rsid w:val="00730DD0"/>
    <w:rsid w:val="00783E79"/>
    <w:rsid w:val="007B5AE8"/>
    <w:rsid w:val="007F5192"/>
    <w:rsid w:val="0085357E"/>
    <w:rsid w:val="008B7FD5"/>
    <w:rsid w:val="00A37133"/>
    <w:rsid w:val="00A96CF8"/>
    <w:rsid w:val="00AD330B"/>
    <w:rsid w:val="00B50294"/>
    <w:rsid w:val="00BA7685"/>
    <w:rsid w:val="00C539B0"/>
    <w:rsid w:val="00C664CF"/>
    <w:rsid w:val="00C665CF"/>
    <w:rsid w:val="00C70786"/>
    <w:rsid w:val="00C70B15"/>
    <w:rsid w:val="00C8222A"/>
    <w:rsid w:val="00D00077"/>
    <w:rsid w:val="00D45945"/>
    <w:rsid w:val="00D66593"/>
    <w:rsid w:val="00DF0640"/>
    <w:rsid w:val="00E14A80"/>
    <w:rsid w:val="00E24FD6"/>
    <w:rsid w:val="00E55D74"/>
    <w:rsid w:val="00E6540C"/>
    <w:rsid w:val="00E81E2A"/>
    <w:rsid w:val="00ED2DA1"/>
    <w:rsid w:val="00EE0952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0EFF3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0F3B59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0F3B59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0F3B59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D00077"/>
    <w:pPr>
      <w:spacing w:before="1200"/>
    </w:pPr>
    <w:rPr>
      <w:b/>
      <w:color w:val="9A4168" w:themeColor="accent3" w:themeShade="BF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3E24DF"/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3E24DF"/>
    <w:rPr>
      <w:rFonts w:eastAsiaTheme="minorHAnsi"/>
      <w:b/>
      <w:bCs/>
      <w:color w:val="595959" w:themeColor="text1" w:themeTint="A6"/>
      <w:kern w:val="20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3E24DF"/>
    <w:pPr>
      <w:spacing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0F3B59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table" w:styleId="TableGrid">
    <w:name w:val="Table Grid"/>
    <w:basedOn w:val="TableNormal"/>
    <w:uiPriority w:val="39"/>
    <w:rsid w:val="00A371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ki\AppData\Roaming\Microsoft\Templates\Rose%20suite%20letterhead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734ED50-6250-4F50-8DBB-E685AB8D4D0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C59DE86-A2EE-4504-8497-785F800A2D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7894081-4266-4DC6-A740-54F7445A413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89F655D-639E-4904-9AB7-D0492356D9A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Rose suite letterhead.dotx</Template>
  <TotalTime>0</TotalTime>
  <Pages>1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2021-04-30T14:17:00Z</dcterms:created>
  <dcterms:modified xsi:type="dcterms:W3CDTF">2021-04-30T16:07:00Z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